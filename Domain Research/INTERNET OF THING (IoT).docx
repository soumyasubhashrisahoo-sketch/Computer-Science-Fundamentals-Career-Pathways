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7C904" w14:textId="77777777" w:rsidR="00E476AC" w:rsidRPr="00E476AC" w:rsidRDefault="00E476AC" w:rsidP="00E476AC">
      <w:pPr>
        <w:rPr>
          <w:b/>
          <w:bCs/>
          <w:sz w:val="40"/>
          <w:szCs w:val="40"/>
        </w:rPr>
      </w:pPr>
      <w:r w:rsidRPr="00E476AC">
        <w:rPr>
          <w:b/>
          <w:bCs/>
          <w:sz w:val="40"/>
          <w:szCs w:val="40"/>
        </w:rPr>
        <w:t>Assignment Number 03: Emerging Technologies &amp; Career Exploration</w:t>
      </w:r>
    </w:p>
    <w:p w14:paraId="01275288" w14:textId="77777777" w:rsidR="00E476AC" w:rsidRPr="00E476AC" w:rsidRDefault="00E476AC" w:rsidP="00E476AC">
      <w:pPr>
        <w:rPr>
          <w:b/>
          <w:bCs/>
          <w:sz w:val="40"/>
          <w:szCs w:val="40"/>
        </w:rPr>
      </w:pPr>
    </w:p>
    <w:p w14:paraId="5C95E819" w14:textId="77777777" w:rsidR="00E476AC" w:rsidRDefault="00E476AC" w:rsidP="00E476AC">
      <w:pPr>
        <w:rPr>
          <w:b/>
          <w:bCs/>
          <w:i/>
          <w:iCs/>
          <w:sz w:val="40"/>
          <w:szCs w:val="40"/>
        </w:rPr>
      </w:pPr>
      <w:r w:rsidRPr="00E476AC">
        <w:rPr>
          <w:b/>
          <w:bCs/>
          <w:sz w:val="40"/>
          <w:szCs w:val="40"/>
        </w:rPr>
        <w:t xml:space="preserve">Assignment Title: </w:t>
      </w:r>
      <w:r w:rsidRPr="00E476AC">
        <w:rPr>
          <w:b/>
          <w:bCs/>
          <w:i/>
          <w:iCs/>
          <w:sz w:val="40"/>
          <w:szCs w:val="40"/>
        </w:rPr>
        <w:t>Explore a Technology Domain &amp; Create a Career Pathway Report</w:t>
      </w:r>
    </w:p>
    <w:p w14:paraId="1FF87AFF" w14:textId="77777777" w:rsidR="00E476AC" w:rsidRPr="00E476AC" w:rsidRDefault="00E476AC" w:rsidP="00E476AC">
      <w:pPr>
        <w:rPr>
          <w:b/>
          <w:bCs/>
          <w:sz w:val="40"/>
          <w:szCs w:val="40"/>
        </w:rPr>
      </w:pPr>
    </w:p>
    <w:p w14:paraId="6FBE32FA" w14:textId="77777777" w:rsidR="00E476AC" w:rsidRPr="00E476AC" w:rsidRDefault="00E476AC" w:rsidP="00E476AC">
      <w:pPr>
        <w:rPr>
          <w:sz w:val="32"/>
          <w:szCs w:val="32"/>
          <w:lang w:val="en-IN"/>
        </w:rPr>
      </w:pPr>
      <w:r w:rsidRPr="00E476AC">
        <w:rPr>
          <w:b/>
          <w:bCs/>
          <w:sz w:val="32"/>
          <w:szCs w:val="32"/>
          <w:lang w:val="en-IN"/>
        </w:rPr>
        <w:t>Domain Focus:</w:t>
      </w:r>
      <w:r w:rsidRPr="00E476AC">
        <w:rPr>
          <w:lang w:val="en-IN"/>
        </w:rPr>
        <w:t xml:space="preserve"> </w:t>
      </w:r>
      <w:r w:rsidRPr="00E476AC">
        <w:rPr>
          <w:sz w:val="32"/>
          <w:szCs w:val="32"/>
          <w:lang w:val="en-IN"/>
        </w:rPr>
        <w:t xml:space="preserve">Internet of Things (IoT) </w:t>
      </w:r>
    </w:p>
    <w:p w14:paraId="6AC5C8F8" w14:textId="77777777" w:rsidR="00E476AC" w:rsidRDefault="00E476AC" w:rsidP="00E476AC">
      <w:pPr>
        <w:rPr>
          <w:lang w:val="en-IN"/>
        </w:rPr>
      </w:pPr>
    </w:p>
    <w:p w14:paraId="57EBE6AA" w14:textId="6EB682D3" w:rsidR="00E476AC" w:rsidRDefault="00E476AC" w:rsidP="00E476AC">
      <w:pPr>
        <w:rPr>
          <w:lang w:val="en-IN"/>
        </w:rPr>
      </w:pPr>
      <w:r w:rsidRPr="00E476AC">
        <w:rPr>
          <w:b/>
          <w:bCs/>
          <w:lang w:val="en-IN"/>
        </w:rPr>
        <w:t>Date:</w:t>
      </w:r>
      <w:r w:rsidRPr="00E476AC">
        <w:rPr>
          <w:lang w:val="en-IN"/>
        </w:rPr>
        <w:t xml:space="preserve"> November 23, 2025</w:t>
      </w:r>
    </w:p>
    <w:p w14:paraId="505566EE" w14:textId="2E1C0D8D" w:rsidR="00E476AC" w:rsidRDefault="00E476AC" w:rsidP="00E476AC">
      <w:pPr>
        <w:rPr>
          <w:lang w:val="en-IN"/>
        </w:rPr>
      </w:pPr>
      <w:r w:rsidRPr="00E476AC">
        <w:rPr>
          <w:b/>
          <w:bCs/>
          <w:lang w:val="en-IN"/>
        </w:rPr>
        <w:t>Name:</w:t>
      </w:r>
      <w:r>
        <w:rPr>
          <w:lang w:val="en-IN"/>
        </w:rPr>
        <w:t xml:space="preserve"> Soumya </w:t>
      </w:r>
      <w:proofErr w:type="spellStart"/>
      <w:r>
        <w:rPr>
          <w:lang w:val="en-IN"/>
        </w:rPr>
        <w:t>Subhashri</w:t>
      </w:r>
      <w:proofErr w:type="spellEnd"/>
      <w:r>
        <w:rPr>
          <w:lang w:val="en-IN"/>
        </w:rPr>
        <w:t xml:space="preserve"> Sahoo</w:t>
      </w:r>
    </w:p>
    <w:p w14:paraId="5D91B7D3" w14:textId="65D80306" w:rsidR="00E476AC" w:rsidRPr="00E476AC" w:rsidRDefault="00E476AC" w:rsidP="00E476AC">
      <w:pPr>
        <w:rPr>
          <w:lang w:val="en-IN"/>
        </w:rPr>
      </w:pPr>
      <w:r>
        <w:rPr>
          <w:b/>
          <w:bCs/>
          <w:lang w:val="en-IN"/>
        </w:rPr>
        <w:t>Roll NO. :</w:t>
      </w:r>
      <w:r>
        <w:rPr>
          <w:lang w:val="en-IN"/>
        </w:rPr>
        <w:t>2501730220</w:t>
      </w:r>
    </w:p>
    <w:p w14:paraId="1B321F0D" w14:textId="5C61FA99" w:rsidR="00E476AC" w:rsidRDefault="00E476AC" w:rsidP="00E476AC">
      <w:pPr>
        <w:rPr>
          <w:lang w:val="en-IN"/>
        </w:rPr>
      </w:pPr>
      <w:proofErr w:type="gramStart"/>
      <w:r w:rsidRPr="00E476AC">
        <w:rPr>
          <w:b/>
          <w:bCs/>
          <w:lang w:val="en-IN"/>
        </w:rPr>
        <w:t>Programme :</w:t>
      </w:r>
      <w:proofErr w:type="gramEnd"/>
      <w:r>
        <w:rPr>
          <w:lang w:val="en-IN"/>
        </w:rPr>
        <w:t xml:space="preserve"> BTech (CSE AI &amp; ML)</w:t>
      </w:r>
    </w:p>
    <w:p w14:paraId="67B1DC0F" w14:textId="77777777" w:rsidR="00E476AC" w:rsidRDefault="00E476AC" w:rsidP="00E476AC">
      <w:pPr>
        <w:rPr>
          <w:lang w:val="en-IN"/>
        </w:rPr>
      </w:pPr>
    </w:p>
    <w:p w14:paraId="0EF3902C" w14:textId="77777777" w:rsidR="00E476AC" w:rsidRPr="00E476AC" w:rsidRDefault="00E476AC" w:rsidP="00E476AC">
      <w:pPr>
        <w:rPr>
          <w:lang w:val="en-IN"/>
        </w:rPr>
      </w:pPr>
    </w:p>
    <w:p w14:paraId="0FFCE8A5" w14:textId="77777777" w:rsidR="00E476AC" w:rsidRPr="00E476AC" w:rsidRDefault="00E476AC" w:rsidP="00E476AC">
      <w:pPr>
        <w:rPr>
          <w:b/>
          <w:bCs/>
          <w:sz w:val="28"/>
          <w:szCs w:val="28"/>
          <w:lang w:val="en-IN"/>
        </w:rPr>
      </w:pPr>
      <w:r w:rsidRPr="00E476AC">
        <w:rPr>
          <w:b/>
          <w:bCs/>
          <w:sz w:val="28"/>
          <w:szCs w:val="28"/>
          <w:lang w:val="en-IN"/>
        </w:rPr>
        <w:t>1.0 CAREER MAPPING REPORT</w:t>
      </w:r>
    </w:p>
    <w:p w14:paraId="7475B018" w14:textId="77777777" w:rsidR="00E476AC" w:rsidRPr="00E476AC" w:rsidRDefault="00E476AC" w:rsidP="00E476AC">
      <w:pPr>
        <w:rPr>
          <w:b/>
          <w:bCs/>
          <w:sz w:val="28"/>
          <w:szCs w:val="28"/>
          <w:lang w:val="en-IN"/>
        </w:rPr>
      </w:pPr>
      <w:r w:rsidRPr="00E476AC">
        <w:rPr>
          <w:b/>
          <w:bCs/>
          <w:sz w:val="28"/>
          <w:szCs w:val="28"/>
          <w:lang w:val="en-IN"/>
        </w:rPr>
        <w:t>1.1 Introduction to the Domain</w:t>
      </w:r>
    </w:p>
    <w:p w14:paraId="2B22B60A" w14:textId="77777777" w:rsidR="00E476AC" w:rsidRPr="00E476AC" w:rsidRDefault="00E476AC" w:rsidP="00E476AC">
      <w:pPr>
        <w:rPr>
          <w:b/>
          <w:bCs/>
          <w:lang w:val="en-IN"/>
        </w:rPr>
      </w:pPr>
    </w:p>
    <w:p w14:paraId="61F184B9" w14:textId="77777777" w:rsidR="00E476AC" w:rsidRDefault="00E476AC" w:rsidP="00E476AC">
      <w:pPr>
        <w:rPr>
          <w:lang w:val="en-IN"/>
        </w:rPr>
      </w:pPr>
      <w:r w:rsidRPr="00E476AC">
        <w:rPr>
          <w:lang w:val="en-IN"/>
        </w:rPr>
        <w:t xml:space="preserve">The Internet of Things (IoT) represents a paradigm shift in technology where </w:t>
      </w:r>
      <w:proofErr w:type="spellStart"/>
      <w:r w:rsidRPr="00E476AC">
        <w:rPr>
          <w:lang w:val="en-IN"/>
        </w:rPr>
        <w:t>everyday</w:t>
      </w:r>
      <w:proofErr w:type="spellEnd"/>
      <w:r w:rsidRPr="00E476AC">
        <w:rPr>
          <w:lang w:val="en-IN"/>
        </w:rPr>
        <w:t xml:space="preserve"> physical objects are embedded with sensors, processing power, and software to connect and exchange data with other devices and systems over the internet. This domain transcends traditional computing by bridging the physical and digital worlds, enabling environments—from factories to homes—to become intelligent, responsive, and data-driven. The IoT ecosystem is characterized by its massive scale and its ability to provide real-time insights, automation, and operational efficiency across virtually every industry.</w:t>
      </w:r>
    </w:p>
    <w:p w14:paraId="41279673" w14:textId="77777777" w:rsidR="00E476AC" w:rsidRPr="00E476AC" w:rsidRDefault="00E476AC" w:rsidP="00E476AC">
      <w:pPr>
        <w:rPr>
          <w:lang w:val="en-IN"/>
        </w:rPr>
      </w:pPr>
    </w:p>
    <w:p w14:paraId="097D9EBA" w14:textId="77777777" w:rsidR="00E476AC" w:rsidRPr="00E476AC" w:rsidRDefault="00E476AC" w:rsidP="00E476AC">
      <w:pPr>
        <w:rPr>
          <w:b/>
          <w:bCs/>
          <w:sz w:val="28"/>
          <w:szCs w:val="28"/>
          <w:lang w:val="en-IN"/>
        </w:rPr>
      </w:pPr>
      <w:r w:rsidRPr="00E476AC">
        <w:rPr>
          <w:b/>
          <w:bCs/>
          <w:sz w:val="28"/>
          <w:szCs w:val="28"/>
          <w:lang w:val="en-IN"/>
        </w:rPr>
        <w:t>1.2 Research Findings</w:t>
      </w:r>
    </w:p>
    <w:p w14:paraId="333F002A" w14:textId="77777777" w:rsidR="00E476AC" w:rsidRPr="00E476AC" w:rsidRDefault="00E476AC" w:rsidP="00E476AC">
      <w:pPr>
        <w:rPr>
          <w:b/>
          <w:bCs/>
          <w:sz w:val="28"/>
          <w:szCs w:val="28"/>
          <w:lang w:val="en-IN"/>
        </w:rPr>
      </w:pPr>
      <w:r w:rsidRPr="00E476AC">
        <w:rPr>
          <w:b/>
          <w:bCs/>
          <w:sz w:val="28"/>
          <w:szCs w:val="28"/>
          <w:lang w:val="en-IN"/>
        </w:rPr>
        <w:t>1.2.1 Core Technology Stack</w:t>
      </w:r>
    </w:p>
    <w:p w14:paraId="12F626C0" w14:textId="77777777" w:rsidR="00E476AC" w:rsidRPr="00E476AC" w:rsidRDefault="00E476AC" w:rsidP="00E476AC">
      <w:pPr>
        <w:rPr>
          <w:lang w:val="en-IN"/>
        </w:rPr>
      </w:pPr>
      <w:r w:rsidRPr="00E476AC">
        <w:rPr>
          <w:lang w:val="en-IN"/>
        </w:rPr>
        <w:t>The IoT architecture is generally composed of four distinct layers:</w:t>
      </w:r>
    </w:p>
    <w:p w14:paraId="08393EEA" w14:textId="77777777" w:rsidR="00E476AC" w:rsidRPr="00E476AC" w:rsidRDefault="00E476AC" w:rsidP="00E476AC">
      <w:pPr>
        <w:numPr>
          <w:ilvl w:val="0"/>
          <w:numId w:val="24"/>
        </w:numPr>
        <w:rPr>
          <w:lang w:val="en-IN"/>
        </w:rPr>
      </w:pPr>
      <w:r w:rsidRPr="00E476AC">
        <w:rPr>
          <w:b/>
          <w:bCs/>
          <w:lang w:val="en-IN"/>
        </w:rPr>
        <w:t>Perception Layer (Hardware):</w:t>
      </w:r>
      <w:r w:rsidRPr="00E476AC">
        <w:rPr>
          <w:lang w:val="en-IN"/>
        </w:rPr>
        <w:t xml:space="preserve"> This includes the physical devices, sensors, and actuators that collect data (e.g., temperature, humidity, GPS) or perform actions.</w:t>
      </w:r>
    </w:p>
    <w:p w14:paraId="172F3C1A" w14:textId="77777777" w:rsidR="00E476AC" w:rsidRPr="00E476AC" w:rsidRDefault="00E476AC" w:rsidP="00E476AC">
      <w:pPr>
        <w:numPr>
          <w:ilvl w:val="0"/>
          <w:numId w:val="24"/>
        </w:numPr>
        <w:rPr>
          <w:lang w:val="en-IN"/>
        </w:rPr>
      </w:pPr>
      <w:r w:rsidRPr="00E476AC">
        <w:rPr>
          <w:b/>
          <w:bCs/>
          <w:lang w:val="en-IN"/>
        </w:rPr>
        <w:t>Network Layer (Connectivity):</w:t>
      </w:r>
      <w:r w:rsidRPr="00E476AC">
        <w:rPr>
          <w:lang w:val="en-IN"/>
        </w:rPr>
        <w:t xml:space="preserve"> The communication channels that transmit data. Key protocols include Wi-Fi, Bluetooth Low Energy (BLE), Zigbee, </w:t>
      </w:r>
      <w:proofErr w:type="spellStart"/>
      <w:r w:rsidRPr="00E476AC">
        <w:rPr>
          <w:lang w:val="en-IN"/>
        </w:rPr>
        <w:t>LoRaWAN</w:t>
      </w:r>
      <w:proofErr w:type="spellEnd"/>
      <w:r w:rsidRPr="00E476AC">
        <w:rPr>
          <w:lang w:val="en-IN"/>
        </w:rPr>
        <w:t>, NB-IoT, and 5G.</w:t>
      </w:r>
    </w:p>
    <w:p w14:paraId="0A21618E" w14:textId="77777777" w:rsidR="00E476AC" w:rsidRPr="00E476AC" w:rsidRDefault="00E476AC" w:rsidP="00E476AC">
      <w:pPr>
        <w:numPr>
          <w:ilvl w:val="0"/>
          <w:numId w:val="24"/>
        </w:numPr>
        <w:rPr>
          <w:lang w:val="en-IN"/>
        </w:rPr>
      </w:pPr>
      <w:r w:rsidRPr="00E476AC">
        <w:rPr>
          <w:b/>
          <w:bCs/>
          <w:lang w:val="en-IN"/>
        </w:rPr>
        <w:t>Edge &amp; Cloud Processing:</w:t>
      </w:r>
    </w:p>
    <w:p w14:paraId="3DA8293A" w14:textId="77777777" w:rsidR="00E476AC" w:rsidRPr="00E476AC" w:rsidRDefault="00E476AC" w:rsidP="00E476AC">
      <w:pPr>
        <w:numPr>
          <w:ilvl w:val="1"/>
          <w:numId w:val="24"/>
        </w:numPr>
        <w:rPr>
          <w:lang w:val="en-IN"/>
        </w:rPr>
      </w:pPr>
      <w:r w:rsidRPr="00E476AC">
        <w:rPr>
          <w:i/>
          <w:iCs/>
          <w:lang w:val="en-IN"/>
        </w:rPr>
        <w:t>Edge Computing:</w:t>
      </w:r>
      <w:r w:rsidRPr="00E476AC">
        <w:rPr>
          <w:lang w:val="en-IN"/>
        </w:rPr>
        <w:t xml:space="preserve"> Processing data locally on the device or gateway to reduce latency.</w:t>
      </w:r>
    </w:p>
    <w:p w14:paraId="77426916" w14:textId="77777777" w:rsidR="00E476AC" w:rsidRPr="00E476AC" w:rsidRDefault="00E476AC" w:rsidP="00E476AC">
      <w:pPr>
        <w:numPr>
          <w:ilvl w:val="1"/>
          <w:numId w:val="24"/>
        </w:numPr>
        <w:rPr>
          <w:lang w:val="en-IN"/>
        </w:rPr>
      </w:pPr>
      <w:r w:rsidRPr="00E476AC">
        <w:rPr>
          <w:i/>
          <w:iCs/>
          <w:lang w:val="en-IN"/>
        </w:rPr>
        <w:t>Cloud Computing:</w:t>
      </w:r>
      <w:r w:rsidRPr="00E476AC">
        <w:rPr>
          <w:lang w:val="en-IN"/>
        </w:rPr>
        <w:t xml:space="preserve"> Utilizing platforms like AWS IoT Core or Microsoft Azure IoT for massive storage, management, and deep analytics.</w:t>
      </w:r>
    </w:p>
    <w:p w14:paraId="49C67B16" w14:textId="77777777" w:rsidR="00E476AC" w:rsidRDefault="00E476AC" w:rsidP="00E476AC">
      <w:pPr>
        <w:numPr>
          <w:ilvl w:val="0"/>
          <w:numId w:val="24"/>
        </w:numPr>
        <w:rPr>
          <w:lang w:val="en-IN"/>
        </w:rPr>
      </w:pPr>
      <w:r w:rsidRPr="00E476AC">
        <w:rPr>
          <w:b/>
          <w:bCs/>
          <w:lang w:val="en-IN"/>
        </w:rPr>
        <w:t>Application Layer:</w:t>
      </w:r>
      <w:r w:rsidRPr="00E476AC">
        <w:rPr>
          <w:lang w:val="en-IN"/>
        </w:rPr>
        <w:t xml:space="preserve"> The user interface and analytics dashboards where data is visualized and decision-making logic is applied, often utilizing Machine Learning (</w:t>
      </w:r>
      <w:proofErr w:type="spellStart"/>
      <w:r w:rsidRPr="00E476AC">
        <w:rPr>
          <w:lang w:val="en-IN"/>
        </w:rPr>
        <w:t>AIoT</w:t>
      </w:r>
      <w:proofErr w:type="spellEnd"/>
      <w:r w:rsidRPr="00E476AC">
        <w:rPr>
          <w:lang w:val="en-IN"/>
        </w:rPr>
        <w:t>).</w:t>
      </w:r>
    </w:p>
    <w:p w14:paraId="3750AE17" w14:textId="77777777" w:rsidR="00E476AC" w:rsidRPr="00E476AC" w:rsidRDefault="00E476AC" w:rsidP="00E476AC">
      <w:pPr>
        <w:ind w:left="720"/>
        <w:rPr>
          <w:lang w:val="en-IN"/>
        </w:rPr>
      </w:pPr>
    </w:p>
    <w:p w14:paraId="5E6CCBD7" w14:textId="77777777" w:rsidR="00E476AC" w:rsidRPr="00E476AC" w:rsidRDefault="00E476AC" w:rsidP="00E476AC">
      <w:pPr>
        <w:rPr>
          <w:b/>
          <w:bCs/>
          <w:sz w:val="24"/>
          <w:szCs w:val="24"/>
          <w:lang w:val="en-IN"/>
        </w:rPr>
      </w:pPr>
      <w:r w:rsidRPr="00E476AC">
        <w:rPr>
          <w:b/>
          <w:bCs/>
          <w:sz w:val="24"/>
          <w:szCs w:val="24"/>
          <w:lang w:val="en-IN"/>
        </w:rPr>
        <w:t>1.2.2 Key Use Cases</w:t>
      </w:r>
    </w:p>
    <w:p w14:paraId="0ED4D093" w14:textId="77777777" w:rsidR="00E476AC" w:rsidRPr="00E476AC" w:rsidRDefault="00E476AC" w:rsidP="00E476AC">
      <w:pPr>
        <w:numPr>
          <w:ilvl w:val="0"/>
          <w:numId w:val="25"/>
        </w:numPr>
        <w:rPr>
          <w:lang w:val="en-IN"/>
        </w:rPr>
      </w:pPr>
      <w:r w:rsidRPr="00E476AC">
        <w:rPr>
          <w:b/>
          <w:bCs/>
          <w:lang w:val="en-IN"/>
        </w:rPr>
        <w:t>Industrial IoT (Industry 4.0):</w:t>
      </w:r>
      <w:r w:rsidRPr="00E476AC">
        <w:rPr>
          <w:lang w:val="en-IN"/>
        </w:rPr>
        <w:t xml:space="preserve"> Predictive maintenance of machinery, supply chain visibility, and automated quality control.</w:t>
      </w:r>
    </w:p>
    <w:p w14:paraId="1552463C" w14:textId="77777777" w:rsidR="00E476AC" w:rsidRPr="00E476AC" w:rsidRDefault="00E476AC" w:rsidP="00E476AC">
      <w:pPr>
        <w:numPr>
          <w:ilvl w:val="0"/>
          <w:numId w:val="25"/>
        </w:numPr>
        <w:rPr>
          <w:lang w:val="en-IN"/>
        </w:rPr>
      </w:pPr>
      <w:r w:rsidRPr="00E476AC">
        <w:rPr>
          <w:b/>
          <w:bCs/>
          <w:lang w:val="en-IN"/>
        </w:rPr>
        <w:lastRenderedPageBreak/>
        <w:t>Smart Cities:</w:t>
      </w:r>
      <w:r w:rsidRPr="00E476AC">
        <w:rPr>
          <w:lang w:val="en-IN"/>
        </w:rPr>
        <w:t xml:space="preserve"> Intelligent traffic management, smart grids for energy distribution, and waste management systems.</w:t>
      </w:r>
    </w:p>
    <w:p w14:paraId="105D336E" w14:textId="77777777" w:rsidR="00E476AC" w:rsidRPr="00E476AC" w:rsidRDefault="00E476AC" w:rsidP="00E476AC">
      <w:pPr>
        <w:numPr>
          <w:ilvl w:val="0"/>
          <w:numId w:val="25"/>
        </w:numPr>
        <w:rPr>
          <w:lang w:val="en-IN"/>
        </w:rPr>
      </w:pPr>
      <w:r w:rsidRPr="00E476AC">
        <w:rPr>
          <w:b/>
          <w:bCs/>
          <w:lang w:val="en-IN"/>
        </w:rPr>
        <w:t>Healthcare (IoMT):</w:t>
      </w:r>
      <w:r w:rsidRPr="00E476AC">
        <w:rPr>
          <w:lang w:val="en-IN"/>
        </w:rPr>
        <w:t xml:space="preserve"> Remote patient monitoring, wearable health trackers, and smart medical inventory management.</w:t>
      </w:r>
    </w:p>
    <w:p w14:paraId="628ACF50" w14:textId="77777777" w:rsidR="00E476AC" w:rsidRDefault="00E476AC" w:rsidP="00E476AC">
      <w:pPr>
        <w:numPr>
          <w:ilvl w:val="0"/>
          <w:numId w:val="25"/>
        </w:numPr>
        <w:rPr>
          <w:lang w:val="en-IN"/>
        </w:rPr>
      </w:pPr>
      <w:r w:rsidRPr="00E476AC">
        <w:rPr>
          <w:b/>
          <w:bCs/>
          <w:lang w:val="en-IN"/>
        </w:rPr>
        <w:t>Consumer Electronics:</w:t>
      </w:r>
      <w:r w:rsidRPr="00E476AC">
        <w:rPr>
          <w:lang w:val="en-IN"/>
        </w:rPr>
        <w:t xml:space="preserve"> Smart home ecosystems (lighting, security, climate control) and voice assistants.</w:t>
      </w:r>
    </w:p>
    <w:p w14:paraId="2A11211E" w14:textId="77777777" w:rsidR="00E476AC" w:rsidRPr="00E476AC" w:rsidRDefault="00E476AC" w:rsidP="00E476AC">
      <w:pPr>
        <w:rPr>
          <w:lang w:val="en-IN"/>
        </w:rPr>
      </w:pPr>
    </w:p>
    <w:p w14:paraId="02400D6D" w14:textId="77777777" w:rsidR="00E476AC" w:rsidRPr="00E476AC" w:rsidRDefault="00E476AC" w:rsidP="00E476AC">
      <w:pPr>
        <w:rPr>
          <w:b/>
          <w:bCs/>
          <w:sz w:val="28"/>
          <w:szCs w:val="28"/>
          <w:lang w:val="en-IN"/>
        </w:rPr>
      </w:pPr>
      <w:r w:rsidRPr="00E476AC">
        <w:rPr>
          <w:b/>
          <w:bCs/>
          <w:sz w:val="28"/>
          <w:szCs w:val="28"/>
          <w:lang w:val="en-IN"/>
        </w:rPr>
        <w:t>1.2.3 Career Pathways</w:t>
      </w:r>
    </w:p>
    <w:p w14:paraId="6E4FCE82" w14:textId="77777777" w:rsidR="00E476AC" w:rsidRPr="00E476AC" w:rsidRDefault="00E476AC" w:rsidP="00E476AC">
      <w:pPr>
        <w:numPr>
          <w:ilvl w:val="0"/>
          <w:numId w:val="26"/>
        </w:numPr>
        <w:rPr>
          <w:lang w:val="en-IN"/>
        </w:rPr>
      </w:pPr>
      <w:r w:rsidRPr="00E476AC">
        <w:rPr>
          <w:b/>
          <w:bCs/>
          <w:lang w:val="en-IN"/>
        </w:rPr>
        <w:t>IoT Solutions Architect:</w:t>
      </w:r>
      <w:r w:rsidRPr="00E476AC">
        <w:rPr>
          <w:lang w:val="en-IN"/>
        </w:rPr>
        <w:t xml:space="preserve"> Designs the overall system architecture, selecting appropriate hardware, protocols, and cloud platforms.</w:t>
      </w:r>
    </w:p>
    <w:p w14:paraId="06B24F1D" w14:textId="77777777" w:rsidR="00E476AC" w:rsidRPr="00E476AC" w:rsidRDefault="00E476AC" w:rsidP="00E476AC">
      <w:pPr>
        <w:numPr>
          <w:ilvl w:val="0"/>
          <w:numId w:val="26"/>
        </w:numPr>
        <w:rPr>
          <w:lang w:val="en-IN"/>
        </w:rPr>
      </w:pPr>
      <w:r w:rsidRPr="00E476AC">
        <w:rPr>
          <w:b/>
          <w:bCs/>
          <w:lang w:val="en-IN"/>
        </w:rPr>
        <w:t>Embedded Systems Engineer:</w:t>
      </w:r>
      <w:r w:rsidRPr="00E476AC">
        <w:rPr>
          <w:lang w:val="en-IN"/>
        </w:rPr>
        <w:t xml:space="preserve"> Focuses on firmware development and programming microcontrollers (C/C++).</w:t>
      </w:r>
    </w:p>
    <w:p w14:paraId="0191B5B9" w14:textId="77777777" w:rsidR="00E476AC" w:rsidRPr="00E476AC" w:rsidRDefault="00E476AC" w:rsidP="00E476AC">
      <w:pPr>
        <w:numPr>
          <w:ilvl w:val="0"/>
          <w:numId w:val="26"/>
        </w:numPr>
        <w:rPr>
          <w:lang w:val="en-IN"/>
        </w:rPr>
      </w:pPr>
      <w:r w:rsidRPr="00E476AC">
        <w:rPr>
          <w:b/>
          <w:bCs/>
          <w:lang w:val="en-IN"/>
        </w:rPr>
        <w:t>IoT Security Specialist:</w:t>
      </w:r>
      <w:r w:rsidRPr="00E476AC">
        <w:rPr>
          <w:lang w:val="en-IN"/>
        </w:rPr>
        <w:t xml:space="preserve"> Secures the vulnerable endpoints of IoT networks against cyber threats and unauthorized access.</w:t>
      </w:r>
    </w:p>
    <w:p w14:paraId="4DF537CC" w14:textId="77777777" w:rsidR="00E476AC" w:rsidRDefault="00E476AC" w:rsidP="00E476AC">
      <w:pPr>
        <w:numPr>
          <w:ilvl w:val="0"/>
          <w:numId w:val="26"/>
        </w:numPr>
        <w:rPr>
          <w:lang w:val="en-IN"/>
        </w:rPr>
      </w:pPr>
      <w:r w:rsidRPr="00E476AC">
        <w:rPr>
          <w:b/>
          <w:bCs/>
          <w:lang w:val="en-IN"/>
        </w:rPr>
        <w:t>Data Scientist (IoT Focus):</w:t>
      </w:r>
      <w:r w:rsidRPr="00E476AC">
        <w:rPr>
          <w:lang w:val="en-IN"/>
        </w:rPr>
        <w:t xml:space="preserve"> Specializes in </w:t>
      </w:r>
      <w:proofErr w:type="spellStart"/>
      <w:r w:rsidRPr="00E476AC">
        <w:rPr>
          <w:lang w:val="en-IN"/>
        </w:rPr>
        <w:t>analyzing</w:t>
      </w:r>
      <w:proofErr w:type="spellEnd"/>
      <w:r w:rsidRPr="00E476AC">
        <w:rPr>
          <w:lang w:val="en-IN"/>
        </w:rPr>
        <w:t xml:space="preserve"> high-velocity time-series data generated by sensor networks.</w:t>
      </w:r>
    </w:p>
    <w:p w14:paraId="4B737214" w14:textId="77777777" w:rsidR="00E476AC" w:rsidRPr="00E476AC" w:rsidRDefault="00E476AC" w:rsidP="00E476AC">
      <w:pPr>
        <w:ind w:left="720"/>
        <w:rPr>
          <w:lang w:val="en-IN"/>
        </w:rPr>
      </w:pPr>
    </w:p>
    <w:p w14:paraId="536A72CA" w14:textId="77777777" w:rsidR="00E476AC" w:rsidRPr="00E476AC" w:rsidRDefault="00E476AC" w:rsidP="00E476AC">
      <w:pPr>
        <w:rPr>
          <w:b/>
          <w:bCs/>
          <w:sz w:val="28"/>
          <w:szCs w:val="28"/>
          <w:lang w:val="en-IN"/>
        </w:rPr>
      </w:pPr>
      <w:r w:rsidRPr="00E476AC">
        <w:rPr>
          <w:b/>
          <w:bCs/>
          <w:sz w:val="28"/>
          <w:szCs w:val="28"/>
          <w:lang w:val="en-IN"/>
        </w:rPr>
        <w:t>2.0 PROFESSIONAL REFLECTION</w:t>
      </w:r>
    </w:p>
    <w:p w14:paraId="35C280FB" w14:textId="77777777" w:rsidR="00E476AC" w:rsidRPr="00E476AC" w:rsidRDefault="00E476AC" w:rsidP="00E476AC">
      <w:pPr>
        <w:rPr>
          <w:b/>
          <w:bCs/>
          <w:sz w:val="28"/>
          <w:szCs w:val="28"/>
          <w:lang w:val="en-IN"/>
        </w:rPr>
      </w:pPr>
      <w:r w:rsidRPr="00E476AC">
        <w:rPr>
          <w:b/>
          <w:bCs/>
          <w:sz w:val="28"/>
          <w:szCs w:val="28"/>
          <w:lang w:val="en-IN"/>
        </w:rPr>
        <w:t>2.1 Alignment with Academic and Career Goals</w:t>
      </w:r>
    </w:p>
    <w:p w14:paraId="01DAEF9C" w14:textId="77777777" w:rsidR="00E476AC" w:rsidRDefault="00E476AC" w:rsidP="00E476AC">
      <w:pPr>
        <w:rPr>
          <w:lang w:val="en-IN"/>
        </w:rPr>
      </w:pPr>
      <w:r w:rsidRPr="00E476AC">
        <w:rPr>
          <w:lang w:val="en-IN"/>
        </w:rPr>
        <w:t>The Internet of Things aligns seamlessly with my academic interest in systems engineering and the convergence of hardware and software. My career objective is to work in a field that offers tangible, real-world impact, particularly within smart infrastructure or industrial automation. IoT is unique because it allows code to manifest as physical actions—improving energy efficiency in a building or optimizing a manufacturing line. This domain satisfies my desire for technical complexity while providing a clear pathway to contribute to sustainable and efficient technological solutions.</w:t>
      </w:r>
    </w:p>
    <w:p w14:paraId="51BD2A22" w14:textId="77777777" w:rsidR="00E476AC" w:rsidRPr="00E476AC" w:rsidRDefault="00E476AC" w:rsidP="00E476AC">
      <w:pPr>
        <w:rPr>
          <w:lang w:val="en-IN"/>
        </w:rPr>
      </w:pPr>
    </w:p>
    <w:p w14:paraId="4726DFA8" w14:textId="77777777" w:rsidR="00E476AC" w:rsidRPr="00E476AC" w:rsidRDefault="00E476AC" w:rsidP="00E476AC">
      <w:pPr>
        <w:rPr>
          <w:b/>
          <w:bCs/>
          <w:sz w:val="28"/>
          <w:szCs w:val="28"/>
          <w:lang w:val="en-IN"/>
        </w:rPr>
      </w:pPr>
      <w:r w:rsidRPr="00E476AC">
        <w:rPr>
          <w:b/>
          <w:bCs/>
          <w:sz w:val="28"/>
          <w:szCs w:val="28"/>
          <w:lang w:val="en-IN"/>
        </w:rPr>
        <w:t>2.2 Assessment of Existing Skills</w:t>
      </w:r>
    </w:p>
    <w:p w14:paraId="395EFB6A" w14:textId="77777777" w:rsidR="00E476AC" w:rsidRPr="00E476AC" w:rsidRDefault="00E476AC" w:rsidP="00E476AC">
      <w:pPr>
        <w:rPr>
          <w:lang w:val="en-IN"/>
        </w:rPr>
      </w:pPr>
      <w:r w:rsidRPr="00E476AC">
        <w:rPr>
          <w:lang w:val="en-IN"/>
        </w:rPr>
        <w:t>Currently, I possess a solid technical foundation relevant to this domain.</w:t>
      </w:r>
    </w:p>
    <w:p w14:paraId="0BDFD1A6" w14:textId="77777777" w:rsidR="00E476AC" w:rsidRPr="00E476AC" w:rsidRDefault="00E476AC" w:rsidP="00E476AC">
      <w:pPr>
        <w:numPr>
          <w:ilvl w:val="0"/>
          <w:numId w:val="27"/>
        </w:numPr>
        <w:rPr>
          <w:lang w:val="en-IN"/>
        </w:rPr>
      </w:pPr>
      <w:r w:rsidRPr="00E476AC">
        <w:rPr>
          <w:b/>
          <w:bCs/>
          <w:lang w:val="en-IN"/>
        </w:rPr>
        <w:t>Programming:</w:t>
      </w:r>
      <w:r w:rsidRPr="00E476AC">
        <w:rPr>
          <w:lang w:val="en-IN"/>
        </w:rPr>
        <w:t xml:space="preserve"> I am proficient in </w:t>
      </w:r>
      <w:r w:rsidRPr="00E476AC">
        <w:rPr>
          <w:b/>
          <w:bCs/>
          <w:lang w:val="en-IN"/>
        </w:rPr>
        <w:t>Python</w:t>
      </w:r>
      <w:r w:rsidRPr="00E476AC">
        <w:rPr>
          <w:lang w:val="en-IN"/>
        </w:rPr>
        <w:t xml:space="preserve"> (used for data handling and scripting) and have a working knowledge of </w:t>
      </w:r>
      <w:r w:rsidRPr="00E476AC">
        <w:rPr>
          <w:b/>
          <w:bCs/>
          <w:lang w:val="en-IN"/>
        </w:rPr>
        <w:t>C++</w:t>
      </w:r>
      <w:r w:rsidRPr="00E476AC">
        <w:rPr>
          <w:lang w:val="en-IN"/>
        </w:rPr>
        <w:t>, which is critical for low-level memory management in embedded systems.</w:t>
      </w:r>
    </w:p>
    <w:p w14:paraId="247A935D" w14:textId="77777777" w:rsidR="00E476AC" w:rsidRPr="00E476AC" w:rsidRDefault="00E476AC" w:rsidP="00E476AC">
      <w:pPr>
        <w:numPr>
          <w:ilvl w:val="0"/>
          <w:numId w:val="27"/>
        </w:numPr>
        <w:rPr>
          <w:lang w:val="en-IN"/>
        </w:rPr>
      </w:pPr>
      <w:r w:rsidRPr="00E476AC">
        <w:rPr>
          <w:b/>
          <w:bCs/>
          <w:lang w:val="en-IN"/>
        </w:rPr>
        <w:t>Data Management:</w:t>
      </w:r>
      <w:r w:rsidRPr="00E476AC">
        <w:rPr>
          <w:lang w:val="en-IN"/>
        </w:rPr>
        <w:t xml:space="preserve"> My experience with </w:t>
      </w:r>
      <w:r w:rsidRPr="00E476AC">
        <w:rPr>
          <w:b/>
          <w:bCs/>
          <w:lang w:val="en-IN"/>
        </w:rPr>
        <w:t>SQL</w:t>
      </w:r>
      <w:r w:rsidRPr="00E476AC">
        <w:rPr>
          <w:lang w:val="en-IN"/>
        </w:rPr>
        <w:t xml:space="preserve"> allows me to understand structured data storage, a necessity for backend IoT operations.</w:t>
      </w:r>
    </w:p>
    <w:p w14:paraId="0D742A42" w14:textId="77777777" w:rsidR="00E476AC" w:rsidRPr="00E476AC" w:rsidRDefault="00E476AC" w:rsidP="00E476AC">
      <w:pPr>
        <w:numPr>
          <w:ilvl w:val="0"/>
          <w:numId w:val="27"/>
        </w:numPr>
        <w:rPr>
          <w:lang w:val="en-IN"/>
        </w:rPr>
      </w:pPr>
      <w:r w:rsidRPr="00E476AC">
        <w:rPr>
          <w:b/>
          <w:bCs/>
          <w:lang w:val="en-IN"/>
        </w:rPr>
        <w:t>Networking:</w:t>
      </w:r>
      <w:r w:rsidRPr="00E476AC">
        <w:rPr>
          <w:lang w:val="en-IN"/>
        </w:rPr>
        <w:t xml:space="preserve"> I have a theoretical understanding of the </w:t>
      </w:r>
      <w:r w:rsidRPr="00E476AC">
        <w:rPr>
          <w:b/>
          <w:bCs/>
          <w:lang w:val="en-IN"/>
        </w:rPr>
        <w:t>OSI model</w:t>
      </w:r>
      <w:r w:rsidRPr="00E476AC">
        <w:rPr>
          <w:lang w:val="en-IN"/>
        </w:rPr>
        <w:t xml:space="preserve"> and TCP/IP networking, which is the backbone of device communication.</w:t>
      </w:r>
    </w:p>
    <w:p w14:paraId="3C85E6CA" w14:textId="77777777" w:rsidR="00E476AC" w:rsidRDefault="00E476AC" w:rsidP="00E476AC">
      <w:pPr>
        <w:numPr>
          <w:ilvl w:val="0"/>
          <w:numId w:val="27"/>
        </w:numPr>
        <w:rPr>
          <w:lang w:val="en-IN"/>
        </w:rPr>
      </w:pPr>
      <w:r w:rsidRPr="00E476AC">
        <w:rPr>
          <w:b/>
          <w:bCs/>
          <w:lang w:val="en-IN"/>
        </w:rPr>
        <w:t>Prototyping:</w:t>
      </w:r>
      <w:r w:rsidRPr="00E476AC">
        <w:rPr>
          <w:lang w:val="en-IN"/>
        </w:rPr>
        <w:t xml:space="preserve"> I have gained preliminary experience with microcontrollers through academic projects involving </w:t>
      </w:r>
      <w:r w:rsidRPr="00E476AC">
        <w:rPr>
          <w:b/>
          <w:bCs/>
          <w:lang w:val="en-IN"/>
        </w:rPr>
        <w:t>Arduino</w:t>
      </w:r>
      <w:r w:rsidRPr="00E476AC">
        <w:rPr>
          <w:lang w:val="en-IN"/>
        </w:rPr>
        <w:t xml:space="preserve"> and basic sensor integration.</w:t>
      </w:r>
    </w:p>
    <w:p w14:paraId="4851B359" w14:textId="2A0E23F2" w:rsidR="00E476AC" w:rsidRPr="00E476AC" w:rsidRDefault="00E476AC" w:rsidP="00E476AC">
      <w:pPr>
        <w:ind w:left="720"/>
        <w:rPr>
          <w:lang w:val="en-IN"/>
        </w:rPr>
      </w:pPr>
    </w:p>
    <w:p w14:paraId="77F3B1CA" w14:textId="77777777" w:rsidR="00E476AC" w:rsidRPr="00E476AC" w:rsidRDefault="00E476AC" w:rsidP="00E476AC">
      <w:pPr>
        <w:rPr>
          <w:b/>
          <w:bCs/>
          <w:sz w:val="28"/>
          <w:szCs w:val="28"/>
          <w:lang w:val="en-IN"/>
        </w:rPr>
      </w:pPr>
      <w:r w:rsidRPr="00E476AC">
        <w:rPr>
          <w:b/>
          <w:bCs/>
          <w:sz w:val="28"/>
          <w:szCs w:val="28"/>
          <w:lang w:val="en-IN"/>
        </w:rPr>
        <w:t>2.3 Professional Development Plan</w:t>
      </w:r>
    </w:p>
    <w:p w14:paraId="5AF88D7D" w14:textId="77777777" w:rsidR="00E476AC" w:rsidRPr="00E476AC" w:rsidRDefault="00E476AC" w:rsidP="00E476AC">
      <w:pPr>
        <w:rPr>
          <w:lang w:val="en-IN"/>
        </w:rPr>
      </w:pPr>
      <w:r w:rsidRPr="00E476AC">
        <w:rPr>
          <w:lang w:val="en-IN"/>
        </w:rPr>
        <w:t>To transition from an academic setting to a professional IoT role, I must bridge several skill gaps:</w:t>
      </w:r>
    </w:p>
    <w:p w14:paraId="0C58DF09" w14:textId="77777777" w:rsidR="00E476AC" w:rsidRPr="00E476AC" w:rsidRDefault="00E476AC" w:rsidP="00E476AC">
      <w:pPr>
        <w:numPr>
          <w:ilvl w:val="0"/>
          <w:numId w:val="28"/>
        </w:numPr>
        <w:rPr>
          <w:lang w:val="en-IN"/>
        </w:rPr>
      </w:pPr>
      <w:r w:rsidRPr="00E476AC">
        <w:rPr>
          <w:b/>
          <w:bCs/>
          <w:lang w:val="en-IN"/>
        </w:rPr>
        <w:t>Cloud Platforms:</w:t>
      </w:r>
      <w:r w:rsidRPr="00E476AC">
        <w:rPr>
          <w:lang w:val="en-IN"/>
        </w:rPr>
        <w:t xml:space="preserve"> I aim to acquire certification in </w:t>
      </w:r>
      <w:r w:rsidRPr="00E476AC">
        <w:rPr>
          <w:b/>
          <w:bCs/>
          <w:lang w:val="en-IN"/>
        </w:rPr>
        <w:t>AWS IoT</w:t>
      </w:r>
      <w:r w:rsidRPr="00E476AC">
        <w:rPr>
          <w:lang w:val="en-IN"/>
        </w:rPr>
        <w:t xml:space="preserve"> or </w:t>
      </w:r>
      <w:r w:rsidRPr="00E476AC">
        <w:rPr>
          <w:b/>
          <w:bCs/>
          <w:lang w:val="en-IN"/>
        </w:rPr>
        <w:t>Azure IoT</w:t>
      </w:r>
      <w:r w:rsidRPr="00E476AC">
        <w:rPr>
          <w:lang w:val="en-IN"/>
        </w:rPr>
        <w:t>, as enterprise-scale IoT invariably relies on cloud infrastructure for scalability.</w:t>
      </w:r>
    </w:p>
    <w:p w14:paraId="487121F4" w14:textId="77777777" w:rsidR="00E476AC" w:rsidRPr="00E476AC" w:rsidRDefault="00E476AC" w:rsidP="00E476AC">
      <w:pPr>
        <w:numPr>
          <w:ilvl w:val="0"/>
          <w:numId w:val="28"/>
        </w:numPr>
        <w:rPr>
          <w:lang w:val="en-IN"/>
        </w:rPr>
      </w:pPr>
      <w:r w:rsidRPr="00E476AC">
        <w:rPr>
          <w:b/>
          <w:bCs/>
          <w:lang w:val="en-IN"/>
        </w:rPr>
        <w:t>Communication Protocols:</w:t>
      </w:r>
      <w:r w:rsidRPr="00E476AC">
        <w:rPr>
          <w:lang w:val="en-IN"/>
        </w:rPr>
        <w:t xml:space="preserve"> I plan to deepen my practical knowledge of lightweight protocols specifically designed for constrained environments, such as </w:t>
      </w:r>
      <w:r w:rsidRPr="00E476AC">
        <w:rPr>
          <w:b/>
          <w:bCs/>
          <w:lang w:val="en-IN"/>
        </w:rPr>
        <w:t>MQTT</w:t>
      </w:r>
      <w:r w:rsidRPr="00E476AC">
        <w:rPr>
          <w:lang w:val="en-IN"/>
        </w:rPr>
        <w:t xml:space="preserve"> and </w:t>
      </w:r>
      <w:r w:rsidRPr="00E476AC">
        <w:rPr>
          <w:b/>
          <w:bCs/>
          <w:lang w:val="en-IN"/>
        </w:rPr>
        <w:t>CoAP</w:t>
      </w:r>
      <w:r w:rsidRPr="00E476AC">
        <w:rPr>
          <w:lang w:val="en-IN"/>
        </w:rPr>
        <w:t>, moving beyond standard HTTP.</w:t>
      </w:r>
    </w:p>
    <w:p w14:paraId="373064A2" w14:textId="77777777" w:rsidR="00E476AC" w:rsidRDefault="00E476AC" w:rsidP="00E476AC">
      <w:pPr>
        <w:numPr>
          <w:ilvl w:val="0"/>
          <w:numId w:val="28"/>
        </w:numPr>
        <w:rPr>
          <w:lang w:val="en-IN"/>
        </w:rPr>
      </w:pPr>
      <w:r w:rsidRPr="00E476AC">
        <w:rPr>
          <w:b/>
          <w:bCs/>
          <w:lang w:val="en-IN"/>
        </w:rPr>
        <w:lastRenderedPageBreak/>
        <w:t>Edge Computing &amp; Security:</w:t>
      </w:r>
      <w:r w:rsidRPr="00E476AC">
        <w:rPr>
          <w:lang w:val="en-IN"/>
        </w:rPr>
        <w:t xml:space="preserve"> I intend to study edge intelligence (running AI models locally) and, crucially, </w:t>
      </w:r>
      <w:r w:rsidRPr="00E476AC">
        <w:rPr>
          <w:b/>
          <w:bCs/>
          <w:lang w:val="en-IN"/>
        </w:rPr>
        <w:t>IoT cybersecurity standards</w:t>
      </w:r>
      <w:r w:rsidRPr="00E476AC">
        <w:rPr>
          <w:lang w:val="en-IN"/>
        </w:rPr>
        <w:t>, as device security is currently the industry's most pressing challenge.</w:t>
      </w:r>
    </w:p>
    <w:p w14:paraId="57D286B3" w14:textId="77777777" w:rsidR="00E476AC" w:rsidRPr="00E476AC" w:rsidRDefault="00E476AC" w:rsidP="00E476AC">
      <w:pPr>
        <w:ind w:left="720"/>
        <w:rPr>
          <w:lang w:val="en-IN"/>
        </w:rPr>
      </w:pPr>
    </w:p>
    <w:p w14:paraId="56917045" w14:textId="77777777" w:rsidR="00E476AC" w:rsidRPr="00E476AC" w:rsidRDefault="00E476AC" w:rsidP="00E476AC">
      <w:pPr>
        <w:rPr>
          <w:b/>
          <w:bCs/>
          <w:sz w:val="28"/>
          <w:szCs w:val="28"/>
          <w:lang w:val="en-IN"/>
        </w:rPr>
      </w:pPr>
      <w:r w:rsidRPr="00E476AC">
        <w:rPr>
          <w:b/>
          <w:bCs/>
          <w:sz w:val="28"/>
          <w:szCs w:val="28"/>
          <w:lang w:val="en-IN"/>
        </w:rPr>
        <w:t>3.0 CONCLUSION</w:t>
      </w:r>
    </w:p>
    <w:p w14:paraId="248CE39B" w14:textId="77777777" w:rsidR="00E476AC" w:rsidRPr="00E476AC" w:rsidRDefault="00E476AC" w:rsidP="00E476AC">
      <w:pPr>
        <w:rPr>
          <w:lang w:val="en-IN"/>
        </w:rPr>
      </w:pPr>
      <w:r w:rsidRPr="00E476AC">
        <w:rPr>
          <w:lang w:val="en-IN"/>
        </w:rPr>
        <w:t>The Internet of Things stands as a critical pillar of modern digital transformation, offering vast opportunities for innovation across industrial, urban, and personal landscapes. As detailed in this report, the domain requires a multidisciplinary approach, blending hardware proficiency, networking expertise, and advanced data analytics.</w:t>
      </w:r>
    </w:p>
    <w:p w14:paraId="4C04714C" w14:textId="77777777" w:rsidR="00E476AC" w:rsidRPr="00E476AC" w:rsidRDefault="00E476AC" w:rsidP="00E476AC">
      <w:pPr>
        <w:rPr>
          <w:lang w:val="en-IN"/>
        </w:rPr>
      </w:pPr>
      <w:r w:rsidRPr="00E476AC">
        <w:rPr>
          <w:lang w:val="en-IN"/>
        </w:rPr>
        <w:t>For a prospective professional, the path forward is clear: building upon foundational programming skills while aggressively pursuing specialized knowledge in cloud architecture and device security is essential. By executing the outlined professional development plan, I aim to position myself not just as a participant in this field, but as a contributor to the next generation of interconnected, intelligent systems.</w:t>
      </w:r>
    </w:p>
    <w:p w14:paraId="7F7132CE" w14:textId="77777777"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53E4700"/>
    <w:multiLevelType w:val="multilevel"/>
    <w:tmpl w:val="226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3CC3D8D"/>
    <w:multiLevelType w:val="multilevel"/>
    <w:tmpl w:val="1DEEB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A5C7772"/>
    <w:multiLevelType w:val="multilevel"/>
    <w:tmpl w:val="3AE2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64D3D76"/>
    <w:multiLevelType w:val="multilevel"/>
    <w:tmpl w:val="2428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4B10931"/>
    <w:multiLevelType w:val="multilevel"/>
    <w:tmpl w:val="B7A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224489176">
    <w:abstractNumId w:val="23"/>
  </w:num>
  <w:num w:numId="2" w16cid:durableId="1586761838">
    <w:abstractNumId w:val="13"/>
  </w:num>
  <w:num w:numId="3" w16cid:durableId="1721898716">
    <w:abstractNumId w:val="10"/>
  </w:num>
  <w:num w:numId="4" w16cid:durableId="542911755">
    <w:abstractNumId w:val="25"/>
  </w:num>
  <w:num w:numId="5" w16cid:durableId="107942282">
    <w:abstractNumId w:val="15"/>
  </w:num>
  <w:num w:numId="6" w16cid:durableId="706490518">
    <w:abstractNumId w:val="19"/>
  </w:num>
  <w:num w:numId="7" w16cid:durableId="1681081055">
    <w:abstractNumId w:val="22"/>
  </w:num>
  <w:num w:numId="8" w16cid:durableId="1288392100">
    <w:abstractNumId w:val="9"/>
  </w:num>
  <w:num w:numId="9" w16cid:durableId="1316570402">
    <w:abstractNumId w:val="7"/>
  </w:num>
  <w:num w:numId="10" w16cid:durableId="2023775249">
    <w:abstractNumId w:val="6"/>
  </w:num>
  <w:num w:numId="11" w16cid:durableId="1298680344">
    <w:abstractNumId w:val="5"/>
  </w:num>
  <w:num w:numId="12" w16cid:durableId="1216090644">
    <w:abstractNumId w:val="4"/>
  </w:num>
  <w:num w:numId="13" w16cid:durableId="1821267454">
    <w:abstractNumId w:val="8"/>
  </w:num>
  <w:num w:numId="14" w16cid:durableId="297146872">
    <w:abstractNumId w:val="3"/>
  </w:num>
  <w:num w:numId="15" w16cid:durableId="1903520385">
    <w:abstractNumId w:val="2"/>
  </w:num>
  <w:num w:numId="16" w16cid:durableId="254676741">
    <w:abstractNumId w:val="1"/>
  </w:num>
  <w:num w:numId="17" w16cid:durableId="1561669716">
    <w:abstractNumId w:val="0"/>
  </w:num>
  <w:num w:numId="18" w16cid:durableId="389352260">
    <w:abstractNumId w:val="17"/>
  </w:num>
  <w:num w:numId="19" w16cid:durableId="2106343380">
    <w:abstractNumId w:val="18"/>
  </w:num>
  <w:num w:numId="20" w16cid:durableId="1975863652">
    <w:abstractNumId w:val="24"/>
  </w:num>
  <w:num w:numId="21" w16cid:durableId="2137479381">
    <w:abstractNumId w:val="20"/>
  </w:num>
  <w:num w:numId="22" w16cid:durableId="2124497544">
    <w:abstractNumId w:val="12"/>
  </w:num>
  <w:num w:numId="23" w16cid:durableId="1853258597">
    <w:abstractNumId w:val="27"/>
  </w:num>
  <w:num w:numId="24" w16cid:durableId="225263386">
    <w:abstractNumId w:val="14"/>
  </w:num>
  <w:num w:numId="25" w16cid:durableId="1012492158">
    <w:abstractNumId w:val="11"/>
  </w:num>
  <w:num w:numId="26" w16cid:durableId="1190100179">
    <w:abstractNumId w:val="16"/>
  </w:num>
  <w:num w:numId="27" w16cid:durableId="70083622">
    <w:abstractNumId w:val="26"/>
  </w:num>
  <w:num w:numId="28" w16cid:durableId="3857579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AC"/>
    <w:rsid w:val="00645252"/>
    <w:rsid w:val="006D3D74"/>
    <w:rsid w:val="0083569A"/>
    <w:rsid w:val="00837EBD"/>
    <w:rsid w:val="00A9204E"/>
    <w:rsid w:val="00E47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A27F8"/>
  <w15:chartTrackingRefBased/>
  <w15:docId w15:val="{4ADC8954-8ABB-483D-9B0F-8F08308B4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umy\AppData\Local\Microsoft\Office\16.0\DTS\en-IN%7b8683B580-2B9D-4729-8C18-5C961410A40C%7d\%7b67B15930-A0C4-4AC5-9481-080EB42D4717%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{67B15930-A0C4-4AC5-9481-080EB42D4717}tf02786999_win32</Template>
  <TotalTime>10</TotalTime>
  <Pages>3</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dc:creator>
  <cp:keywords/>
  <dc:description/>
  <cp:lastModifiedBy>soumya sahoo</cp:lastModifiedBy>
  <cp:revision>1</cp:revision>
  <dcterms:created xsi:type="dcterms:W3CDTF">2025-11-23T10:59:00Z</dcterms:created>
  <dcterms:modified xsi:type="dcterms:W3CDTF">2025-11-23T11:09:00Z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